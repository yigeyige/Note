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67AC4" w:rsidRDefault="00867AC4" w:rsidP="00934689">
      <w:pPr>
        <w:pStyle w:val="1"/>
        <w:ind w:left="0"/>
      </w:pPr>
      <w:bookmarkStart w:id="0" w:name="_GoBack"/>
      <w:bookmarkEnd w:id="0"/>
      <w:r>
        <w:t>Linux</w:t>
      </w:r>
      <w:r>
        <w:rPr>
          <w:rFonts w:hint="eastAsia"/>
        </w:rPr>
        <w:t>平台</w:t>
      </w:r>
      <w:r>
        <w:t>下的</w:t>
      </w:r>
      <w:r>
        <w:rPr>
          <w:rFonts w:hint="eastAsia"/>
        </w:rPr>
        <w:t>N</w:t>
      </w:r>
      <w:r>
        <w:t>ginx</w:t>
      </w:r>
      <w:r>
        <w:t>安装</w:t>
      </w:r>
    </w:p>
    <w:p w:rsidR="00867AC4" w:rsidRDefault="00867AC4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 w:rsidRPr="00CB74F5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 xml:space="preserve"> </w:t>
      </w:r>
      <w:r w:rsidRPr="00867AC4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object w:dxaOrig="2040" w:dyaOrig="7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pt;height:37.5pt" o:ole="">
            <v:imagedata r:id="rId8" o:title=""/>
          </v:shape>
          <o:OLEObject Type="Embed" ProgID="Package" ShapeID="_x0000_i1025" DrawAspect="Content" ObjectID="_1664180222" r:id="rId9"/>
        </w:object>
      </w:r>
      <w:r w:rsidRPr="00867AC4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object w:dxaOrig="1471" w:dyaOrig="751">
          <v:shape id="_x0000_i1026" type="#_x0000_t75" style="width:73.5pt;height:37.5pt" o:ole="">
            <v:imagedata r:id="rId10" o:title=""/>
          </v:shape>
          <o:OLEObject Type="Embed" ProgID="Package" ShapeID="_x0000_i1026" DrawAspect="Content" ObjectID="_1664180223" r:id="rId11"/>
        </w:object>
      </w:r>
      <w:r w:rsidRPr="00867AC4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object w:dxaOrig="1920" w:dyaOrig="751">
          <v:shape id="_x0000_i1027" type="#_x0000_t75" style="width:96pt;height:37.5pt" o:ole="">
            <v:imagedata r:id="rId12" o:title=""/>
          </v:shape>
          <o:OLEObject Type="Embed" ProgID="Package" ShapeID="_x0000_i1027" DrawAspect="Content" ObjectID="_1664180224" r:id="rId13"/>
        </w:object>
      </w:r>
    </w:p>
    <w:p w:rsidR="00867AC4" w:rsidRDefault="00867AC4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安装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所需文件如上，其中nginx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压缩包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为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nginx的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安装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介质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，pcre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和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zlib为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依赖库</w:t>
      </w:r>
    </w:p>
    <w:p w:rsidR="00867AC4" w:rsidRDefault="00867AC4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使用web用户（或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其他应用服务器用户）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将文件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复制到服务器上，以我本机为例，复制到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/u01/software目录下</w:t>
      </w:r>
    </w:p>
    <w:p w:rsidR="00867AC4" w:rsidRDefault="00867AC4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>
        <w:rPr>
          <w:noProof/>
          <w:lang w:eastAsia="zh-CN"/>
        </w:rPr>
        <w:drawing>
          <wp:inline distT="0" distB="0" distL="0" distR="0" wp14:anchorId="43DFE100" wp14:editId="43804BD3">
            <wp:extent cx="2524125" cy="1466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C4" w:rsidRDefault="00867AC4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解压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nginx安装包</w:t>
      </w:r>
    </w:p>
    <w:p w:rsidR="00867AC4" w:rsidRDefault="00867AC4" w:rsidP="000B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 w:rsidRPr="00867AC4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[web@wh008 software]$ tar -xvf nginx-1.8.0.tar.gz</w:t>
      </w:r>
    </w:p>
    <w:p w:rsidR="00867AC4" w:rsidRDefault="00867AC4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解压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pcre包</w:t>
      </w:r>
    </w:p>
    <w:p w:rsidR="00867AC4" w:rsidRDefault="00867AC4" w:rsidP="000B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 w:rsidRPr="00867AC4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[web@wh008 software]$ unzip pcre-8.37.zip</w:t>
      </w:r>
    </w:p>
    <w:p w:rsidR="00F02743" w:rsidRDefault="00F02743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解压zlib包</w:t>
      </w:r>
    </w:p>
    <w:p w:rsidR="00F02743" w:rsidRDefault="00F02743" w:rsidP="000B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[web@wh008 software]$ tar -xvf zlib-1.2.8.tar.gz</w:t>
      </w:r>
    </w:p>
    <w:p w:rsidR="00867AC4" w:rsidRDefault="00867AC4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进入</w:t>
      </w:r>
      <w:r w:rsidRPr="00867AC4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nginx-1.8.0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目录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，在该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目录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下执行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以下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命令</w:t>
      </w:r>
    </w:p>
    <w:p w:rsidR="00867AC4" w:rsidRDefault="00F02743" w:rsidP="000B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[web@wh008 software]$ cd nginx-1.8.0</w:t>
      </w:r>
    </w:p>
    <w:p w:rsidR="00F02743" w:rsidRDefault="00F02743" w:rsidP="000B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color w:val="7030A0"/>
          <w:szCs w:val="15"/>
          <w:lang w:eastAsia="zh-CN"/>
        </w:rPr>
      </w:pP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[web@wh008 nginx-1.8.0]$ ./configure</w:t>
      </w:r>
      <w:r w:rsidR="00DB21BB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 xml:space="preserve"> </w:t>
      </w:r>
      <w:r w:rsidR="000B31D4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--</w:t>
      </w:r>
      <w:r w:rsidR="00DB21BB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prefix=</w:t>
      </w:r>
      <w:r w:rsidR="00DB21BB" w:rsidRPr="00DB21BB">
        <w:rPr>
          <w:rStyle w:val="a4"/>
          <w:rFonts w:ascii="YaHei Consolas Hybrid" w:eastAsia="YaHei Consolas Hybrid" w:hAnsi="YaHei Consolas Hybrid"/>
          <w:b w:val="0"/>
          <w:bCs w:val="0"/>
          <w:noProof/>
          <w:color w:val="FF0000"/>
          <w:szCs w:val="15"/>
          <w:lang w:eastAsia="zh-CN"/>
        </w:rPr>
        <w:t>/u01/web/nginx01</w:t>
      </w: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 xml:space="preserve"> --sbin-path=</w:t>
      </w: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color w:val="FF0000"/>
          <w:szCs w:val="15"/>
          <w:lang w:eastAsia="zh-CN"/>
        </w:rPr>
        <w:t>/u01/web/nginx01</w:t>
      </w: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/nginx --conf-path=</w:t>
      </w: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color w:val="FF0000"/>
          <w:szCs w:val="15"/>
          <w:lang w:eastAsia="zh-CN"/>
        </w:rPr>
        <w:t>/u01/web/nginx01</w:t>
      </w: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/nginx.conf --pid-path=</w:t>
      </w: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color w:val="FF0000"/>
          <w:szCs w:val="15"/>
          <w:lang w:eastAsia="zh-CN"/>
        </w:rPr>
        <w:t>/u01/web/nginx01</w:t>
      </w: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/nginx.pid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 xml:space="preserve"> </w:t>
      </w:r>
      <w:r w:rsidR="00DB21BB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--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error-log</w:t>
      </w:r>
      <w:r w:rsidR="00DB21BB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-path=</w:t>
      </w:r>
      <w:r w:rsidR="00DB21BB"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color w:val="FF0000"/>
          <w:szCs w:val="15"/>
          <w:lang w:eastAsia="zh-CN"/>
        </w:rPr>
        <w:t>/u01/web/nginx01</w:t>
      </w:r>
      <w:r w:rsidR="00DB21BB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 xml:space="preserve">/error.log </w:t>
      </w:r>
      <w:r w:rsidR="000B31D4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--</w:t>
      </w:r>
      <w:r w:rsidR="00DB21BB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http-log-path=</w:t>
      </w:r>
      <w:r w:rsidR="00DB21BB"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color w:val="FF0000"/>
          <w:szCs w:val="15"/>
          <w:lang w:eastAsia="zh-CN"/>
        </w:rPr>
        <w:t>/u01/web/nginx01</w:t>
      </w:r>
      <w:r w:rsidR="00DB21BB"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/</w:t>
      </w:r>
      <w:r w:rsidR="00DB21BB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 xml:space="preserve">access.log </w:t>
      </w: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 xml:space="preserve"> --with-pcre=</w:t>
      </w: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color w:val="4BACC6" w:themeColor="accent5"/>
          <w:szCs w:val="15"/>
          <w:lang w:eastAsia="zh-CN"/>
        </w:rPr>
        <w:t>/u01/software/pcre-8.37</w:t>
      </w: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 xml:space="preserve"> --with-zlib=</w:t>
      </w: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color w:val="7030A0"/>
          <w:szCs w:val="15"/>
          <w:lang w:eastAsia="zh-CN"/>
        </w:rPr>
        <w:t>/u01/software/zlib-1.2.8</w:t>
      </w:r>
    </w:p>
    <w:p w:rsidR="00F02743" w:rsidRDefault="000B31D4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color w:val="7030A0"/>
          <w:szCs w:val="15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1716B9F" wp14:editId="4EAB379C">
            <wp:extent cx="3600000" cy="2183368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43" w:rsidRDefault="00F02743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 w:rsidRPr="00F02743"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命令</w:t>
      </w:r>
      <w:r w:rsidRPr="00F02743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中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，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红色字体部分的内容为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该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nginx需要安装的目录，本例中安装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到/u01/web/nginx01目录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下，蓝色字体的部分为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pcre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的位置，紫色字体的部分为zlib的位置</w:t>
      </w:r>
    </w:p>
    <w:p w:rsidR="00F02743" w:rsidRDefault="00F02743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如果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执行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./configure命令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结果没有错误的话，继续执行以下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命令</w:t>
      </w:r>
    </w:p>
    <w:p w:rsidR="00F02743" w:rsidRPr="000B31D4" w:rsidRDefault="00F02743" w:rsidP="000B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 w:rsidRPr="000B31D4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[web@wh008 nginx-1.8.0]$ make</w:t>
      </w:r>
    </w:p>
    <w:p w:rsidR="00F02743" w:rsidRDefault="000B31D4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>
        <w:rPr>
          <w:noProof/>
          <w:lang w:eastAsia="zh-CN"/>
        </w:rPr>
        <w:drawing>
          <wp:inline distT="0" distB="0" distL="0" distR="0" wp14:anchorId="38938A1C" wp14:editId="28E80E2A">
            <wp:extent cx="4320000" cy="110604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43" w:rsidRDefault="00F02743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如果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执行</w:t>
      </w:r>
      <w:r>
        <w:rPr>
          <w:rStyle w:val="a4"/>
          <w:rFonts w:ascii="YaHei Consolas Hybrid" w:eastAsia="YaHei Consolas Hybrid" w:hAnsi="YaHei Consolas Hybrid" w:hint="eastAsia"/>
          <w:b w:val="0"/>
          <w:bCs w:val="0"/>
          <w:noProof/>
          <w:szCs w:val="15"/>
          <w:lang w:eastAsia="zh-CN"/>
        </w:rPr>
        <w:t>make命令</w:t>
      </w:r>
      <w:r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没有错误的话，继续执行一下命令</w:t>
      </w:r>
    </w:p>
    <w:p w:rsidR="000B31D4" w:rsidRDefault="000B31D4" w:rsidP="000B31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 w:rsidRPr="000B31D4"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  <w:t>[web@wh008 nginx-1.8.0]$ make install</w:t>
      </w:r>
    </w:p>
    <w:p w:rsidR="00F02743" w:rsidRDefault="000B31D4" w:rsidP="00867AC4">
      <w:pPr>
        <w:ind w:left="1050"/>
        <w:rPr>
          <w:rStyle w:val="a4"/>
          <w:rFonts w:ascii="YaHei Consolas Hybrid" w:eastAsia="YaHei Consolas Hybrid" w:hAnsi="YaHei Consolas Hybrid"/>
          <w:b w:val="0"/>
          <w:bCs w:val="0"/>
          <w:noProof/>
          <w:szCs w:val="15"/>
          <w:lang w:eastAsia="zh-CN"/>
        </w:rPr>
      </w:pPr>
      <w:r>
        <w:rPr>
          <w:noProof/>
          <w:lang w:eastAsia="zh-CN"/>
        </w:rPr>
        <w:drawing>
          <wp:inline distT="0" distB="0" distL="0" distR="0" wp14:anchorId="1E33DD36" wp14:editId="2ADBFE36">
            <wp:extent cx="5110732" cy="241200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0732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D4" w:rsidRDefault="000B31D4" w:rsidP="000B31D4">
      <w:pPr>
        <w:pStyle w:val="1"/>
        <w:rPr>
          <w:rStyle w:val="a4"/>
          <w:rFonts w:eastAsia="YaHei Consolas Hybrid"/>
          <w:b/>
          <w:bCs/>
        </w:rPr>
      </w:pPr>
      <w:r w:rsidRPr="000B31D4">
        <w:rPr>
          <w:rStyle w:val="a4"/>
          <w:rFonts w:eastAsia="YaHei Consolas Hybrid" w:hint="eastAsia"/>
          <w:b/>
          <w:bCs/>
        </w:rPr>
        <w:lastRenderedPageBreak/>
        <w:t>N</w:t>
      </w:r>
      <w:r w:rsidRPr="000B31D4">
        <w:rPr>
          <w:rStyle w:val="a4"/>
          <w:rFonts w:eastAsia="YaHei Consolas Hybrid"/>
          <w:b/>
          <w:bCs/>
        </w:rPr>
        <w:t>ginx</w:t>
      </w:r>
      <w:r w:rsidRPr="000B31D4">
        <w:rPr>
          <w:rStyle w:val="a4"/>
          <w:rFonts w:eastAsia="YaHei Consolas Hybrid" w:hint="eastAsia"/>
          <w:b/>
          <w:bCs/>
        </w:rPr>
        <w:t>反向</w:t>
      </w:r>
      <w:r w:rsidRPr="000B31D4">
        <w:rPr>
          <w:rStyle w:val="a4"/>
          <w:rFonts w:eastAsia="YaHei Consolas Hybrid"/>
          <w:b/>
          <w:bCs/>
        </w:rPr>
        <w:t>代理配置</w:t>
      </w:r>
    </w:p>
    <w:p w:rsidR="000B31D4" w:rsidRDefault="000803B5" w:rsidP="000B31D4">
      <w:pPr>
        <w:ind w:left="1050"/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lang w:eastAsia="zh-CN"/>
        </w:rPr>
        <w:t>文本编辑器打开</w:t>
      </w:r>
      <w:r>
        <w:rPr>
          <w:rFonts w:hint="eastAsia"/>
          <w:lang w:eastAsia="zh-CN"/>
        </w:rPr>
        <w:t>/u01/web/nginx/nginx.conf</w:t>
      </w:r>
      <w:r>
        <w:rPr>
          <w:rFonts w:hint="eastAsia"/>
          <w:lang w:eastAsia="zh-CN"/>
        </w:rPr>
        <w:t>文件</w:t>
      </w:r>
      <w:r>
        <w:rPr>
          <w:lang w:eastAsia="zh-CN"/>
        </w:rPr>
        <w:t>，修改内容如下：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>worker_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processes  1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>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events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{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worker_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connections  1024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>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>}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http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{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include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   mime.types;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default_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type  application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>/octet-stream;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sendfile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    on;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keepalive_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timeout  65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>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="00366D36">
        <w:rPr>
          <w:rFonts w:ascii="Consolas" w:hAnsi="Consolas" w:cs="Consolas"/>
          <w:sz w:val="18"/>
          <w:szCs w:val="18"/>
          <w:lang w:eastAsia="zh-CN"/>
        </w:rPr>
        <w:t xml:space="preserve">  </w:t>
      </w:r>
      <w:r w:rsidRPr="00366D36">
        <w:rPr>
          <w:rFonts w:ascii="Consolas" w:hAnsi="Consolas" w:cs="Consolas"/>
          <w:sz w:val="18"/>
          <w:szCs w:val="18"/>
          <w:lang w:eastAsia="zh-CN"/>
        </w:rPr>
        <w:t xml:space="preserve"># </w:t>
      </w:r>
      <w:r w:rsidRPr="00366D36">
        <w:rPr>
          <w:rFonts w:ascii="Consolas" w:hAnsi="Consolas" w:cs="Consolas"/>
          <w:sz w:val="18"/>
          <w:szCs w:val="18"/>
          <w:lang w:eastAsia="zh-CN"/>
        </w:rPr>
        <w:t>反向代理读取超时时间，</w:t>
      </w:r>
      <w:r w:rsidRPr="00366D36">
        <w:rPr>
          <w:rFonts w:ascii="Consolas" w:hAnsi="Consolas" w:cs="Consolas"/>
          <w:sz w:val="18"/>
          <w:szCs w:val="18"/>
          <w:lang w:eastAsia="zh-CN"/>
        </w:rPr>
        <w:t>6000</w:t>
      </w:r>
      <w:r w:rsidRPr="00366D36">
        <w:rPr>
          <w:rFonts w:ascii="Consolas" w:hAnsi="Consolas" w:cs="Consolas"/>
          <w:sz w:val="18"/>
          <w:szCs w:val="18"/>
          <w:lang w:eastAsia="zh-CN"/>
        </w:rPr>
        <w:t>秒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="00366D36">
        <w:rPr>
          <w:rFonts w:ascii="Consolas" w:hAnsi="Consolas" w:cs="Consolas"/>
          <w:sz w:val="18"/>
          <w:szCs w:val="18"/>
          <w:lang w:eastAsia="zh-CN"/>
        </w:rPr>
        <w:t xml:space="preserve">  </w:t>
      </w:r>
      <w:r w:rsidRPr="00366D36">
        <w:rPr>
          <w:rFonts w:ascii="Consolas" w:hAnsi="Consolas" w:cs="Consolas"/>
          <w:sz w:val="18"/>
          <w:szCs w:val="18"/>
          <w:lang w:eastAsia="zh-CN"/>
        </w:rPr>
        <w:t>proxy_read_timeout</w:t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>6000;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="00366D36">
        <w:rPr>
          <w:rFonts w:ascii="Consolas" w:hAnsi="Consolas" w:cs="Consolas"/>
          <w:sz w:val="18"/>
          <w:szCs w:val="18"/>
          <w:lang w:eastAsia="zh-CN"/>
        </w:rPr>
        <w:t xml:space="preserve">  </w:t>
      </w:r>
      <w:r w:rsidRPr="00366D36">
        <w:rPr>
          <w:rFonts w:ascii="Consolas" w:hAnsi="Consolas" w:cs="Consolas"/>
          <w:sz w:val="18"/>
          <w:szCs w:val="18"/>
          <w:lang w:eastAsia="zh-CN"/>
        </w:rPr>
        <w:t xml:space="preserve"># </w:t>
      </w:r>
      <w:r w:rsidRPr="00366D36">
        <w:rPr>
          <w:rFonts w:ascii="Consolas" w:hAnsi="Consolas" w:cs="Consolas"/>
          <w:sz w:val="18"/>
          <w:szCs w:val="18"/>
          <w:lang w:eastAsia="zh-CN"/>
        </w:rPr>
        <w:t>浏览器上传请求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体最大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>1G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="00366D36">
        <w:rPr>
          <w:rFonts w:ascii="Consolas" w:hAnsi="Consolas" w:cs="Consolas"/>
          <w:sz w:val="18"/>
          <w:szCs w:val="18"/>
          <w:lang w:eastAsia="zh-CN"/>
        </w:rPr>
        <w:t xml:space="preserve">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client_max_body_size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1024m;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server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{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  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listen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   </w:t>
      </w:r>
      <w:r w:rsidR="00A009A4" w:rsidRPr="00A009A4">
        <w:rPr>
          <w:rFonts w:ascii="Consolas" w:hAnsi="Consolas" w:cs="Consolas"/>
          <w:color w:val="FFFFFF" w:themeColor="background1"/>
          <w:sz w:val="18"/>
          <w:szCs w:val="18"/>
          <w:highlight w:val="black"/>
          <w:lang w:eastAsia="zh-CN"/>
        </w:rPr>
        <w:t>88</w:t>
      </w:r>
      <w:r w:rsidRPr="00A009A4">
        <w:rPr>
          <w:rFonts w:ascii="Consolas" w:hAnsi="Consolas" w:cs="Consolas"/>
          <w:color w:val="FFFFFF" w:themeColor="background1"/>
          <w:sz w:val="18"/>
          <w:szCs w:val="18"/>
          <w:highlight w:val="black"/>
          <w:lang w:eastAsia="zh-CN"/>
        </w:rPr>
        <w:t>80</w:t>
      </w:r>
      <w:r w:rsidRPr="00366D36">
        <w:rPr>
          <w:rFonts w:ascii="Consolas" w:hAnsi="Consolas" w:cs="Consolas"/>
          <w:sz w:val="18"/>
          <w:szCs w:val="18"/>
          <w:lang w:eastAsia="zh-CN"/>
        </w:rPr>
        <w:t>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    server_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name  localhost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>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location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/ {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root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</w:t>
      </w:r>
      <w:r w:rsidR="00A53B3D">
        <w:rPr>
          <w:rFonts w:ascii="Consolas" w:hAnsi="Consolas" w:cs="Consolas"/>
          <w:color w:val="FF0000"/>
          <w:sz w:val="18"/>
          <w:szCs w:val="18"/>
          <w:lang w:eastAsia="zh-CN"/>
        </w:rPr>
        <w:t>/u01/app</w:t>
      </w:r>
      <w:r w:rsidRPr="00366D36">
        <w:rPr>
          <w:rFonts w:ascii="Consolas" w:hAnsi="Consolas" w:cs="Consolas"/>
          <w:color w:val="FF0000"/>
          <w:sz w:val="18"/>
          <w:szCs w:val="18"/>
          <w:lang w:eastAsia="zh-CN"/>
        </w:rPr>
        <w:t>/hec</w:t>
      </w:r>
      <w:r w:rsidR="00A53B3D">
        <w:rPr>
          <w:rFonts w:ascii="Consolas" w:hAnsi="Consolas" w:cs="Consolas"/>
          <w:color w:val="FF0000"/>
          <w:sz w:val="18"/>
          <w:szCs w:val="18"/>
          <w:lang w:eastAsia="zh-CN"/>
        </w:rPr>
        <w:t>3dev</w:t>
      </w:r>
      <w:r w:rsidRPr="00366D36">
        <w:rPr>
          <w:rFonts w:ascii="Consolas" w:hAnsi="Consolas" w:cs="Consolas"/>
          <w:sz w:val="18"/>
          <w:szCs w:val="18"/>
          <w:lang w:eastAsia="zh-CN"/>
        </w:rPr>
        <w:t>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index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login.screen;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  # Nginx</w:t>
      </w:r>
      <w:r w:rsidRPr="00366D36">
        <w:rPr>
          <w:rFonts w:ascii="Consolas" w:hAnsi="Consolas" w:cs="Consolas"/>
          <w:sz w:val="18"/>
          <w:szCs w:val="18"/>
          <w:lang w:eastAsia="zh-CN"/>
        </w:rPr>
        <w:t>找不到文件时，转发请求给后端</w:t>
      </w:r>
      <w:r w:rsidRPr="00366D36">
        <w:rPr>
          <w:rFonts w:ascii="Consolas" w:hAnsi="Consolas" w:cs="Consolas"/>
          <w:sz w:val="18"/>
          <w:szCs w:val="18"/>
          <w:lang w:eastAsia="zh-CN"/>
        </w:rPr>
        <w:t>Apache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  error_page 404 @proxy;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  # css, js </w:t>
      </w:r>
      <w:r w:rsidRPr="00366D36">
        <w:rPr>
          <w:rFonts w:ascii="Consolas" w:hAnsi="Consolas" w:cs="Consolas"/>
          <w:sz w:val="18"/>
          <w:szCs w:val="18"/>
          <w:lang w:eastAsia="zh-CN"/>
        </w:rPr>
        <w:t>静态文件设置有效期</w:t>
      </w:r>
      <w:r w:rsidRPr="00366D36">
        <w:rPr>
          <w:rFonts w:ascii="Consolas" w:hAnsi="Consolas" w:cs="Consolas"/>
          <w:sz w:val="18"/>
          <w:szCs w:val="18"/>
          <w:lang w:eastAsia="zh-CN"/>
        </w:rPr>
        <w:t>1</w:t>
      </w:r>
      <w:r w:rsidRPr="00366D36">
        <w:rPr>
          <w:rFonts w:ascii="Consolas" w:hAnsi="Consolas" w:cs="Consolas"/>
          <w:sz w:val="18"/>
          <w:szCs w:val="18"/>
          <w:lang w:eastAsia="zh-CN"/>
        </w:rPr>
        <w:t>天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location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~ .*\.(js|css)$ {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access_log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off;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expires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1d;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  }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  # </w:t>
      </w:r>
      <w:r w:rsidRPr="00366D36">
        <w:rPr>
          <w:rFonts w:ascii="Consolas" w:hAnsi="Consolas" w:cs="Consolas"/>
          <w:sz w:val="18"/>
          <w:szCs w:val="18"/>
          <w:lang w:eastAsia="zh-CN"/>
        </w:rPr>
        <w:t>图片设置有效期</w:t>
      </w:r>
      <w:r w:rsidRPr="00366D36">
        <w:rPr>
          <w:rFonts w:ascii="Consolas" w:hAnsi="Consolas" w:cs="Consolas"/>
          <w:sz w:val="18"/>
          <w:szCs w:val="18"/>
          <w:lang w:eastAsia="zh-CN"/>
        </w:rPr>
        <w:t>3</w:t>
      </w:r>
      <w:r w:rsidRPr="00366D36">
        <w:rPr>
          <w:rFonts w:ascii="Consolas" w:hAnsi="Consolas" w:cs="Consolas"/>
          <w:sz w:val="18"/>
          <w:szCs w:val="18"/>
          <w:lang w:eastAsia="zh-CN"/>
        </w:rPr>
        <w:t>天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location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~ .*\.(gif|jpg|jpeg|png|bmp|swf)$ {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access_log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off;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expires  3d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>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  }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lastRenderedPageBreak/>
        <w:tab/>
        <w:t xml:space="preserve">    }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    error_page   500 502 503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504  /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>50x.html;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  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location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= /50x.html {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      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root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html;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    }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  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location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~ (\.svc.*|.*autocrud.*|\.screen.*|\.jsp.*) {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proxy_set_header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Host $http_host;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proxy_set_header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X-Real-IP $remote_addr;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proxy_set_header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X-Forwarded-For $proxy_add_x_forwarded_for;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        proxy_pass   </w:t>
      </w:r>
      <w:r w:rsidRPr="00366D36">
        <w:rPr>
          <w:rFonts w:ascii="Consolas" w:hAnsi="Consolas" w:cs="Consolas"/>
          <w:sz w:val="18"/>
          <w:szCs w:val="18"/>
          <w:highlight w:val="yellow"/>
          <w:lang w:eastAsia="zh-CN"/>
        </w:rPr>
        <w:t>http://127.0.0.1:8080</w:t>
      </w:r>
      <w:r w:rsidRPr="00366D36">
        <w:rPr>
          <w:rFonts w:ascii="Consolas" w:hAnsi="Consolas" w:cs="Consolas"/>
          <w:sz w:val="18"/>
          <w:szCs w:val="18"/>
          <w:lang w:eastAsia="zh-CN"/>
        </w:rPr>
        <w:t>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    }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location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@proxy {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proxy_set_header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Host $http_host;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proxy_set_header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X-Real-IP $remote_addr;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</w:t>
      </w:r>
      <w:proofErr w:type="gramStart"/>
      <w:r w:rsidRPr="00366D36">
        <w:rPr>
          <w:rFonts w:ascii="Consolas" w:hAnsi="Consolas" w:cs="Consolas"/>
          <w:sz w:val="18"/>
          <w:szCs w:val="18"/>
          <w:lang w:eastAsia="zh-CN"/>
        </w:rPr>
        <w:t>proxy_set_header</w:t>
      </w:r>
      <w:proofErr w:type="gramEnd"/>
      <w:r w:rsidRPr="00366D36">
        <w:rPr>
          <w:rFonts w:ascii="Consolas" w:hAnsi="Consolas" w:cs="Consolas"/>
          <w:sz w:val="18"/>
          <w:szCs w:val="18"/>
          <w:lang w:eastAsia="zh-CN"/>
        </w:rPr>
        <w:t xml:space="preserve"> X-Forwarded-For $proxy_add_x_forwarded_for;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</w: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proxy_pass </w:t>
      </w:r>
      <w:r w:rsidRPr="00366D36">
        <w:rPr>
          <w:rFonts w:ascii="Consolas" w:hAnsi="Consolas" w:cs="Consolas"/>
          <w:sz w:val="18"/>
          <w:szCs w:val="18"/>
          <w:highlight w:val="yellow"/>
          <w:lang w:eastAsia="zh-CN"/>
        </w:rPr>
        <w:t>http://127.0.0.1:8080</w:t>
      </w:r>
      <w:r w:rsidRPr="00366D36">
        <w:rPr>
          <w:rFonts w:ascii="Consolas" w:hAnsi="Consolas" w:cs="Consolas"/>
          <w:sz w:val="18"/>
          <w:szCs w:val="18"/>
          <w:lang w:eastAsia="zh-CN"/>
        </w:rPr>
        <w:t>;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ab/>
        <w:t xml:space="preserve">   }</w:t>
      </w:r>
    </w:p>
    <w:p w:rsidR="000803B5" w:rsidRPr="00366D36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 xml:space="preserve">    }</w:t>
      </w:r>
    </w:p>
    <w:p w:rsidR="000803B5" w:rsidRDefault="000803B5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  <w:r w:rsidRPr="00366D36">
        <w:rPr>
          <w:rFonts w:ascii="Consolas" w:hAnsi="Consolas" w:cs="Consolas"/>
          <w:sz w:val="18"/>
          <w:szCs w:val="18"/>
          <w:lang w:eastAsia="zh-CN"/>
        </w:rPr>
        <w:t>}</w:t>
      </w:r>
    </w:p>
    <w:p w:rsidR="00366D36" w:rsidRDefault="00366D36" w:rsidP="00366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1050"/>
        <w:contextualSpacing/>
        <w:rPr>
          <w:rFonts w:ascii="Consolas" w:hAnsi="Consolas" w:cs="Consolas"/>
          <w:sz w:val="18"/>
          <w:szCs w:val="18"/>
          <w:lang w:eastAsia="zh-CN"/>
        </w:rPr>
      </w:pPr>
    </w:p>
    <w:p w:rsidR="00366D36" w:rsidRDefault="00366D36" w:rsidP="00366D36">
      <w:pPr>
        <w:ind w:left="1050"/>
        <w:rPr>
          <w:lang w:eastAsia="zh-CN"/>
        </w:rPr>
      </w:pPr>
    </w:p>
    <w:p w:rsidR="00366D36" w:rsidRDefault="00366D36" w:rsidP="00366D36">
      <w:pPr>
        <w:ind w:left="1050"/>
        <w:rPr>
          <w:lang w:eastAsia="zh-CN"/>
        </w:rPr>
      </w:pPr>
      <w:r>
        <w:rPr>
          <w:rFonts w:hint="eastAsia"/>
          <w:lang w:eastAsia="zh-CN"/>
        </w:rPr>
        <w:t>其中，</w:t>
      </w:r>
      <w:r>
        <w:rPr>
          <w:lang w:eastAsia="zh-CN"/>
        </w:rPr>
        <w:t>红色字体部分为</w:t>
      </w:r>
      <w:proofErr w:type="gramStart"/>
      <w:r>
        <w:rPr>
          <w:rFonts w:hint="eastAsia"/>
          <w:lang w:eastAsia="zh-CN"/>
        </w:rPr>
        <w:t>费控</w:t>
      </w:r>
      <w:r>
        <w:rPr>
          <w:lang w:eastAsia="zh-CN"/>
        </w:rPr>
        <w:t>应用</w:t>
      </w:r>
      <w:proofErr w:type="gramEnd"/>
      <w:r>
        <w:rPr>
          <w:lang w:eastAsia="zh-CN"/>
        </w:rPr>
        <w:t>的文件路径，黄色底纹部分为该</w:t>
      </w:r>
      <w:r>
        <w:rPr>
          <w:rFonts w:hint="eastAsia"/>
          <w:lang w:eastAsia="zh-CN"/>
        </w:rPr>
        <w:t>N</w:t>
      </w:r>
      <w:r>
        <w:rPr>
          <w:lang w:eastAsia="zh-CN"/>
        </w:rPr>
        <w:t>ginx</w:t>
      </w:r>
      <w:r>
        <w:rPr>
          <w:lang w:eastAsia="zh-CN"/>
        </w:rPr>
        <w:t>服务器</w:t>
      </w:r>
      <w:r>
        <w:rPr>
          <w:rFonts w:hint="eastAsia"/>
          <w:lang w:eastAsia="zh-CN"/>
        </w:rPr>
        <w:t>代理</w:t>
      </w:r>
      <w:r>
        <w:rPr>
          <w:lang w:eastAsia="zh-CN"/>
        </w:rPr>
        <w:t>的</w:t>
      </w:r>
      <w:r>
        <w:rPr>
          <w:lang w:eastAsia="zh-CN"/>
        </w:rPr>
        <w:t>tomcat</w:t>
      </w:r>
      <w:r>
        <w:rPr>
          <w:lang w:eastAsia="zh-CN"/>
        </w:rPr>
        <w:t>的访问地址</w:t>
      </w:r>
      <w:r w:rsidR="00A009A4">
        <w:rPr>
          <w:rFonts w:hint="eastAsia"/>
          <w:lang w:eastAsia="zh-CN"/>
        </w:rPr>
        <w:t>，</w:t>
      </w:r>
      <w:r w:rsidR="00A009A4">
        <w:rPr>
          <w:lang w:eastAsia="zh-CN"/>
        </w:rPr>
        <w:t>黑底白字部分为该</w:t>
      </w:r>
      <w:r w:rsidR="00A009A4">
        <w:rPr>
          <w:rFonts w:hint="eastAsia"/>
          <w:lang w:eastAsia="zh-CN"/>
        </w:rPr>
        <w:t>N</w:t>
      </w:r>
      <w:r w:rsidR="00A009A4">
        <w:rPr>
          <w:lang w:eastAsia="zh-CN"/>
        </w:rPr>
        <w:t>ginx</w:t>
      </w:r>
      <w:r w:rsidR="00A009A4">
        <w:rPr>
          <w:lang w:eastAsia="zh-CN"/>
        </w:rPr>
        <w:t>的提供</w:t>
      </w:r>
      <w:r w:rsidR="00A009A4">
        <w:rPr>
          <w:rFonts w:hint="eastAsia"/>
          <w:lang w:eastAsia="zh-CN"/>
        </w:rPr>
        <w:t>http</w:t>
      </w:r>
      <w:r w:rsidR="00A009A4">
        <w:rPr>
          <w:lang w:eastAsia="zh-CN"/>
        </w:rPr>
        <w:t>服务的端口</w:t>
      </w:r>
    </w:p>
    <w:p w:rsidR="00A53B3D" w:rsidRDefault="00A53B3D" w:rsidP="00366D36">
      <w:pPr>
        <w:ind w:left="1050"/>
        <w:rPr>
          <w:lang w:eastAsia="zh-CN"/>
        </w:rPr>
      </w:pPr>
      <w:r>
        <w:rPr>
          <w:rFonts w:hint="eastAsia"/>
          <w:lang w:eastAsia="zh-CN"/>
        </w:rPr>
        <w:t>如果</w:t>
      </w:r>
      <w:proofErr w:type="gramStart"/>
      <w:r>
        <w:rPr>
          <w:rFonts w:hint="eastAsia"/>
          <w:lang w:eastAsia="zh-CN"/>
        </w:rPr>
        <w:t>当前</w:t>
      </w:r>
      <w:r>
        <w:rPr>
          <w:lang w:eastAsia="zh-CN"/>
        </w:rPr>
        <w:t>费控系统</w:t>
      </w:r>
      <w:proofErr w:type="gramEnd"/>
      <w:r>
        <w:rPr>
          <w:lang w:eastAsia="zh-CN"/>
        </w:rPr>
        <w:t>的访问路径为</w:t>
      </w:r>
      <w:r>
        <w:rPr>
          <w:rFonts w:hint="eastAsia"/>
          <w:lang w:eastAsia="zh-CN"/>
        </w:rPr>
        <w:t>:</w:t>
      </w:r>
      <w:r w:rsidRPr="00A53B3D">
        <w:rPr>
          <w:lang w:eastAsia="zh-CN"/>
        </w:rPr>
        <w:t xml:space="preserve"> </w:t>
      </w:r>
      <w:hyperlink r:id="rId18" w:history="1">
        <w:r w:rsidRPr="00F30B37">
          <w:rPr>
            <w:rStyle w:val="a5"/>
            <w:lang w:eastAsia="zh-CN"/>
          </w:rPr>
          <w:t>http://172.31.212.19:8200/</w:t>
        </w:r>
        <w:r w:rsidRPr="00A53B3D">
          <w:rPr>
            <w:rStyle w:val="a5"/>
            <w:color w:val="FF0000"/>
            <w:lang w:eastAsia="zh-CN"/>
          </w:rPr>
          <w:t>hec3dev</w:t>
        </w:r>
      </w:hyperlink>
      <w:r>
        <w:rPr>
          <w:rFonts w:hint="eastAsia"/>
          <w:lang w:eastAsia="zh-CN"/>
        </w:rPr>
        <w:t>，我们</w:t>
      </w:r>
      <w:r>
        <w:rPr>
          <w:lang w:eastAsia="zh-CN"/>
        </w:rPr>
        <w:t>需要</w:t>
      </w:r>
      <w:proofErr w:type="gramStart"/>
      <w:r>
        <w:rPr>
          <w:lang w:eastAsia="zh-CN"/>
        </w:rPr>
        <w:t>对费控系统</w:t>
      </w:r>
      <w:proofErr w:type="gramEnd"/>
      <w:r>
        <w:rPr>
          <w:lang w:eastAsia="zh-CN"/>
        </w:rPr>
        <w:t>的</w:t>
      </w:r>
      <w:r>
        <w:rPr>
          <w:lang w:eastAsia="zh-CN"/>
        </w:rPr>
        <w:t>webRoot</w:t>
      </w:r>
      <w:r>
        <w:rPr>
          <w:lang w:eastAsia="zh-CN"/>
        </w:rPr>
        <w:t>目录进行一个链接</w:t>
      </w:r>
      <w:r>
        <w:rPr>
          <w:rFonts w:hint="eastAsia"/>
          <w:lang w:eastAsia="zh-CN"/>
        </w:rPr>
        <w:t>，在应用</w:t>
      </w:r>
      <w:r>
        <w:rPr>
          <w:lang w:eastAsia="zh-CN"/>
        </w:rPr>
        <w:t>目录下，例如</w:t>
      </w:r>
      <w:r>
        <w:rPr>
          <w:rFonts w:hint="eastAsia"/>
          <w:lang w:eastAsia="zh-CN"/>
        </w:rPr>
        <w:t>/u01/app/hec3dev</w:t>
      </w:r>
      <w:r>
        <w:rPr>
          <w:rFonts w:hint="eastAsia"/>
          <w:lang w:eastAsia="zh-CN"/>
        </w:rPr>
        <w:t>目录</w:t>
      </w:r>
      <w:r>
        <w:rPr>
          <w:lang w:eastAsia="zh-CN"/>
        </w:rPr>
        <w:t>下执行以下</w:t>
      </w:r>
      <w:r>
        <w:rPr>
          <w:rFonts w:hint="eastAsia"/>
          <w:lang w:eastAsia="zh-CN"/>
        </w:rPr>
        <w:t>命令</w:t>
      </w:r>
    </w:p>
    <w:p w:rsidR="00A53B3D" w:rsidRPr="00A53B3D" w:rsidRDefault="00A53B3D" w:rsidP="00366D36">
      <w:pPr>
        <w:ind w:left="1050"/>
        <w:rPr>
          <w:lang w:eastAsia="zh-CN"/>
        </w:rPr>
      </w:pPr>
      <w:r w:rsidRPr="00A53B3D">
        <w:rPr>
          <w:lang w:eastAsia="zh-CN"/>
        </w:rPr>
        <w:t xml:space="preserve">[web@wh008 bin]$ </w:t>
      </w:r>
      <w:proofErr w:type="gramStart"/>
      <w:r w:rsidRPr="00A53B3D">
        <w:rPr>
          <w:lang w:eastAsia="zh-CN"/>
        </w:rPr>
        <w:t>ln</w:t>
      </w:r>
      <w:proofErr w:type="gramEnd"/>
      <w:r w:rsidRPr="00A53B3D">
        <w:rPr>
          <w:lang w:eastAsia="zh-CN"/>
        </w:rPr>
        <w:t xml:space="preserve"> -s webRoot hec3dev</w:t>
      </w:r>
    </w:p>
    <w:p w:rsidR="00A009A4" w:rsidRDefault="00A009A4" w:rsidP="00A009A4">
      <w:pPr>
        <w:pStyle w:val="1"/>
        <w:rPr>
          <w:rStyle w:val="a4"/>
          <w:rFonts w:eastAsia="YaHei Consolas Hybrid"/>
          <w:b/>
          <w:bCs/>
        </w:rPr>
      </w:pPr>
      <w:r w:rsidRPr="000B31D4">
        <w:rPr>
          <w:rStyle w:val="a4"/>
          <w:rFonts w:eastAsia="YaHei Consolas Hybrid" w:hint="eastAsia"/>
          <w:b/>
          <w:bCs/>
        </w:rPr>
        <w:t>N</w:t>
      </w:r>
      <w:r w:rsidRPr="000B31D4">
        <w:rPr>
          <w:rStyle w:val="a4"/>
          <w:rFonts w:eastAsia="YaHei Consolas Hybrid"/>
          <w:b/>
          <w:bCs/>
        </w:rPr>
        <w:t>ginx</w:t>
      </w:r>
      <w:r>
        <w:rPr>
          <w:rStyle w:val="a4"/>
          <w:rFonts w:eastAsia="YaHei Consolas Hybrid" w:hint="eastAsia"/>
          <w:b/>
          <w:bCs/>
        </w:rPr>
        <w:t>启动</w:t>
      </w:r>
      <w:r>
        <w:rPr>
          <w:rStyle w:val="a4"/>
          <w:rFonts w:eastAsia="YaHei Consolas Hybrid"/>
          <w:b/>
          <w:bCs/>
        </w:rPr>
        <w:t>关闭</w:t>
      </w:r>
    </w:p>
    <w:p w:rsidR="00A009A4" w:rsidRDefault="00A009A4" w:rsidP="00A009A4">
      <w:pPr>
        <w:ind w:left="1050"/>
        <w:rPr>
          <w:lang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/u01/web/nginx</w:t>
      </w:r>
      <w:r w:rsidR="00DE4588">
        <w:rPr>
          <w:lang w:eastAsia="zh-CN"/>
        </w:rPr>
        <w:t>01</w:t>
      </w:r>
      <w:r>
        <w:rPr>
          <w:rFonts w:hint="eastAsia"/>
          <w:lang w:eastAsia="zh-CN"/>
        </w:rPr>
        <w:t>目录，</w:t>
      </w:r>
      <w:r>
        <w:rPr>
          <w:lang w:eastAsia="zh-CN"/>
        </w:rPr>
        <w:t>执行</w:t>
      </w:r>
      <w:r>
        <w:rPr>
          <w:rFonts w:hint="eastAsia"/>
          <w:lang w:eastAsia="zh-CN"/>
        </w:rPr>
        <w:t>以下</w:t>
      </w:r>
      <w:r>
        <w:rPr>
          <w:lang w:eastAsia="zh-CN"/>
        </w:rPr>
        <w:t>命令</w:t>
      </w:r>
    </w:p>
    <w:p w:rsidR="00DE4588" w:rsidRDefault="00DE4588" w:rsidP="00A009A4">
      <w:pPr>
        <w:ind w:left="1050"/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lang w:eastAsia="zh-CN"/>
        </w:rPr>
        <w:t>nginx</w:t>
      </w:r>
    </w:p>
    <w:p w:rsidR="00DE4588" w:rsidRDefault="00DE4588" w:rsidP="00A009A4">
      <w:pPr>
        <w:ind w:left="1050"/>
        <w:rPr>
          <w:lang w:eastAsia="zh-CN"/>
        </w:rPr>
      </w:pPr>
      <w:r w:rsidRPr="00DE4588">
        <w:rPr>
          <w:lang w:eastAsia="zh-CN"/>
        </w:rPr>
        <w:t>[web@wh008 nginx01]</w:t>
      </w:r>
      <w:proofErr w:type="gramStart"/>
      <w:r w:rsidRPr="00DE4588">
        <w:rPr>
          <w:lang w:eastAsia="zh-CN"/>
        </w:rPr>
        <w:t>$ ./</w:t>
      </w:r>
      <w:proofErr w:type="gramEnd"/>
      <w:r w:rsidRPr="00DE4588">
        <w:rPr>
          <w:lang w:eastAsia="zh-CN"/>
        </w:rPr>
        <w:t>nginx</w:t>
      </w:r>
    </w:p>
    <w:p w:rsidR="00A009A4" w:rsidRDefault="00DE4588" w:rsidP="00DE4588">
      <w:pPr>
        <w:ind w:left="1050"/>
        <w:rPr>
          <w:lang w:eastAsia="zh-CN"/>
        </w:rPr>
      </w:pPr>
      <w:r>
        <w:rPr>
          <w:rFonts w:hint="eastAsia"/>
          <w:lang w:eastAsia="zh-CN"/>
        </w:rPr>
        <w:t>关闭</w:t>
      </w:r>
      <w:r>
        <w:rPr>
          <w:lang w:eastAsia="zh-CN"/>
        </w:rPr>
        <w:t>nginx</w:t>
      </w:r>
    </w:p>
    <w:p w:rsidR="00DE4588" w:rsidRDefault="00DE4588" w:rsidP="00DE4588">
      <w:pPr>
        <w:ind w:left="1050"/>
        <w:rPr>
          <w:lang w:eastAsia="zh-CN"/>
        </w:rPr>
      </w:pPr>
      <w:r w:rsidRPr="00DE4588">
        <w:rPr>
          <w:lang w:eastAsia="zh-CN"/>
        </w:rPr>
        <w:lastRenderedPageBreak/>
        <w:t>[web@wh008 hec3dev]</w:t>
      </w:r>
      <w:proofErr w:type="gramStart"/>
      <w:r w:rsidRPr="00DE4588">
        <w:rPr>
          <w:lang w:eastAsia="zh-CN"/>
        </w:rPr>
        <w:t>$ ./</w:t>
      </w:r>
      <w:proofErr w:type="gramEnd"/>
      <w:r w:rsidRPr="00DE4588">
        <w:rPr>
          <w:lang w:eastAsia="zh-CN"/>
        </w:rPr>
        <w:t>nginx -s stop</w:t>
      </w:r>
    </w:p>
    <w:p w:rsidR="00DE4588" w:rsidRDefault="00DE4588" w:rsidP="00DE4588">
      <w:pPr>
        <w:pStyle w:val="1"/>
        <w:rPr>
          <w:rStyle w:val="a4"/>
          <w:rFonts w:eastAsia="YaHei Consolas Hybrid"/>
          <w:b/>
          <w:bCs/>
        </w:rPr>
      </w:pPr>
      <w:r w:rsidRPr="000B31D4">
        <w:rPr>
          <w:rStyle w:val="a4"/>
          <w:rFonts w:eastAsia="YaHei Consolas Hybrid" w:hint="eastAsia"/>
          <w:b/>
          <w:bCs/>
        </w:rPr>
        <w:t>N</w:t>
      </w:r>
      <w:r w:rsidRPr="000B31D4">
        <w:rPr>
          <w:rStyle w:val="a4"/>
          <w:rFonts w:eastAsia="YaHei Consolas Hybrid"/>
          <w:b/>
          <w:bCs/>
        </w:rPr>
        <w:t>ginx</w:t>
      </w:r>
      <w:r>
        <w:rPr>
          <w:rStyle w:val="a4"/>
          <w:rFonts w:eastAsia="YaHei Consolas Hybrid" w:hint="eastAsia"/>
          <w:b/>
          <w:bCs/>
        </w:rPr>
        <w:t>代理</w:t>
      </w:r>
      <w:r>
        <w:rPr>
          <w:rStyle w:val="a4"/>
          <w:rFonts w:eastAsia="YaHei Consolas Hybrid"/>
          <w:b/>
          <w:bCs/>
        </w:rPr>
        <w:t>测试</w:t>
      </w:r>
    </w:p>
    <w:p w:rsidR="00DE4588" w:rsidRDefault="00A53B3D" w:rsidP="00DE4588">
      <w:pPr>
        <w:ind w:left="1050"/>
        <w:rPr>
          <w:lang w:eastAsia="zh-CN"/>
        </w:rPr>
      </w:pPr>
      <w:r>
        <w:rPr>
          <w:rFonts w:hint="eastAsia"/>
          <w:lang w:eastAsia="zh-CN"/>
        </w:rPr>
        <w:t>停止</w:t>
      </w:r>
      <w:r>
        <w:rPr>
          <w:lang w:eastAsia="zh-CN"/>
        </w:rPr>
        <w:t>tomcat</w:t>
      </w:r>
      <w:r>
        <w:rPr>
          <w:lang w:eastAsia="zh-CN"/>
        </w:rPr>
        <w:t>，并</w:t>
      </w:r>
      <w:r>
        <w:rPr>
          <w:rFonts w:hint="eastAsia"/>
          <w:lang w:eastAsia="zh-CN"/>
        </w:rPr>
        <w:t>清空</w:t>
      </w:r>
      <w:r>
        <w:rPr>
          <w:lang w:eastAsia="zh-CN"/>
        </w:rPr>
        <w:t>日志文件</w:t>
      </w:r>
      <w:r>
        <w:rPr>
          <w:rFonts w:hint="eastAsia"/>
          <w:lang w:eastAsia="zh-CN"/>
        </w:rPr>
        <w:t>。</w:t>
      </w:r>
    </w:p>
    <w:p w:rsidR="00A53B3D" w:rsidRDefault="00A53B3D" w:rsidP="00DE4588">
      <w:pPr>
        <w:ind w:left="1050"/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lang w:eastAsia="zh-CN"/>
        </w:rPr>
        <w:t>tomcat</w:t>
      </w:r>
      <w:r>
        <w:rPr>
          <w:lang w:eastAsia="zh-CN"/>
        </w:rPr>
        <w:t>，并启动相应的</w:t>
      </w:r>
      <w:r>
        <w:rPr>
          <w:lang w:eastAsia="zh-CN"/>
        </w:rPr>
        <w:t>nginx</w:t>
      </w:r>
      <w:r>
        <w:rPr>
          <w:rFonts w:hint="eastAsia"/>
          <w:lang w:eastAsia="zh-CN"/>
        </w:rPr>
        <w:t>。</w:t>
      </w:r>
    </w:p>
    <w:p w:rsidR="00A53B3D" w:rsidRDefault="00A53B3D" w:rsidP="00DE4588">
      <w:pPr>
        <w:ind w:left="105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lang w:eastAsia="zh-CN"/>
        </w:rPr>
        <w:t>nginx</w:t>
      </w:r>
      <w:r>
        <w:rPr>
          <w:lang w:eastAsia="zh-CN"/>
        </w:rPr>
        <w:t>的端口</w:t>
      </w:r>
      <w:proofErr w:type="gramStart"/>
      <w:r>
        <w:rPr>
          <w:lang w:eastAsia="zh-CN"/>
        </w:rPr>
        <w:t>访问费控应用</w:t>
      </w:r>
      <w:proofErr w:type="gramEnd"/>
      <w:r>
        <w:rPr>
          <w:lang w:eastAsia="zh-CN"/>
        </w:rPr>
        <w:t>：</w:t>
      </w:r>
    </w:p>
    <w:p w:rsidR="00A53B3D" w:rsidRPr="00A53B3D" w:rsidRDefault="00A53B3D" w:rsidP="00DE4588">
      <w:pPr>
        <w:ind w:left="105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6917DA1" wp14:editId="7E4A5FAA">
            <wp:extent cx="4320000" cy="3246501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88" w:rsidRDefault="00A53B3D" w:rsidP="00DE4588">
      <w:pPr>
        <w:ind w:left="1050"/>
        <w:rPr>
          <w:lang w:eastAsia="zh-CN"/>
        </w:rPr>
      </w:pPr>
      <w:r>
        <w:rPr>
          <w:rFonts w:hint="eastAsia"/>
          <w:lang w:eastAsia="zh-CN"/>
        </w:rPr>
        <w:t>确认</w:t>
      </w:r>
      <w:r>
        <w:rPr>
          <w:lang w:eastAsia="zh-CN"/>
        </w:rPr>
        <w:t>是否所有的文件都正常加载</w:t>
      </w:r>
    </w:p>
    <w:p w:rsidR="00A53B3D" w:rsidRDefault="00A53B3D" w:rsidP="00DE4588">
      <w:pPr>
        <w:ind w:left="1050"/>
        <w:rPr>
          <w:lang w:eastAsia="zh-CN"/>
        </w:rPr>
      </w:pPr>
      <w:r>
        <w:rPr>
          <w:rFonts w:hint="eastAsia"/>
          <w:lang w:eastAsia="zh-CN"/>
        </w:rPr>
        <w:t>检查</w:t>
      </w:r>
      <w:r>
        <w:rPr>
          <w:lang w:eastAsia="zh-CN"/>
        </w:rPr>
        <w:t>tomcat</w:t>
      </w:r>
      <w:r>
        <w:rPr>
          <w:lang w:eastAsia="zh-CN"/>
        </w:rPr>
        <w:t>的</w:t>
      </w:r>
      <w:r>
        <w:rPr>
          <w:rFonts w:hint="eastAsia"/>
          <w:lang w:eastAsia="zh-CN"/>
        </w:rPr>
        <w:t>access</w:t>
      </w:r>
      <w:r>
        <w:rPr>
          <w:lang w:eastAsia="zh-CN"/>
        </w:rPr>
        <w:t>_log</w:t>
      </w:r>
      <w:r>
        <w:rPr>
          <w:rFonts w:hint="eastAsia"/>
          <w:lang w:eastAsia="zh-CN"/>
        </w:rPr>
        <w:t>文件</w:t>
      </w:r>
      <w:r>
        <w:rPr>
          <w:lang w:eastAsia="zh-CN"/>
        </w:rPr>
        <w:t>，</w:t>
      </w:r>
      <w:r>
        <w:rPr>
          <w:rFonts w:hint="eastAsia"/>
          <w:lang w:eastAsia="zh-CN"/>
        </w:rPr>
        <w:t>确认</w:t>
      </w:r>
      <w:r>
        <w:rPr>
          <w:lang w:eastAsia="zh-CN"/>
        </w:rPr>
        <w:t>目前已经不存在</w:t>
      </w:r>
      <w:r>
        <w:rPr>
          <w:rFonts w:hint="eastAsia"/>
          <w:lang w:eastAsia="zh-CN"/>
        </w:rPr>
        <w:t>js</w:t>
      </w:r>
      <w:r>
        <w:rPr>
          <w:lang w:eastAsia="zh-CN"/>
        </w:rPr>
        <w:t>\css\</w:t>
      </w:r>
      <w:r>
        <w:rPr>
          <w:rFonts w:hint="eastAsia"/>
          <w:lang w:eastAsia="zh-CN"/>
        </w:rPr>
        <w:t>图片</w:t>
      </w:r>
      <w:r>
        <w:rPr>
          <w:lang w:eastAsia="zh-CN"/>
        </w:rPr>
        <w:t>文件的请求</w:t>
      </w:r>
    </w:p>
    <w:p w:rsidR="00A53B3D" w:rsidRPr="00366D36" w:rsidRDefault="00A53B3D" w:rsidP="00DE4588">
      <w:pPr>
        <w:ind w:left="105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AE59BDE" wp14:editId="2BC055A9">
            <wp:extent cx="5274310" cy="5636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B3D" w:rsidRPr="00366D3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16F1" w:rsidRDefault="00DB16F1" w:rsidP="006D2F61">
      <w:pPr>
        <w:spacing w:after="0" w:line="240" w:lineRule="auto"/>
        <w:ind w:left="1050"/>
      </w:pPr>
      <w:r>
        <w:separator/>
      </w:r>
    </w:p>
  </w:endnote>
  <w:endnote w:type="continuationSeparator" w:id="0">
    <w:p w:rsidR="00DB16F1" w:rsidRDefault="00DB16F1" w:rsidP="006D2F61">
      <w:pPr>
        <w:spacing w:after="0" w:line="240" w:lineRule="auto"/>
        <w:ind w:left="105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YaHei Consolas Hybrid">
    <w:altName w:val="Microsoft YaHei UI"/>
    <w:charset w:val="86"/>
    <w:family w:val="swiss"/>
    <w:pitch w:val="variable"/>
    <w:sig w:usb0="00000000" w:usb1="2A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191" w:rsidRDefault="00315191" w:rsidP="006D2F61">
    <w:pPr>
      <w:pStyle w:val="ac"/>
      <w:ind w:left="105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191" w:rsidRDefault="00315191" w:rsidP="006D2F61">
    <w:pPr>
      <w:pStyle w:val="ac"/>
      <w:ind w:left="105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191" w:rsidRDefault="00315191" w:rsidP="006D2F61">
    <w:pPr>
      <w:pStyle w:val="ac"/>
      <w:ind w:left="105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16F1" w:rsidRDefault="00DB16F1" w:rsidP="006D2F61">
      <w:pPr>
        <w:spacing w:after="0" w:line="240" w:lineRule="auto"/>
        <w:ind w:left="1050"/>
      </w:pPr>
      <w:r>
        <w:separator/>
      </w:r>
    </w:p>
  </w:footnote>
  <w:footnote w:type="continuationSeparator" w:id="0">
    <w:p w:rsidR="00DB16F1" w:rsidRDefault="00DB16F1" w:rsidP="006D2F61">
      <w:pPr>
        <w:spacing w:after="0" w:line="240" w:lineRule="auto"/>
        <w:ind w:left="105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191" w:rsidRDefault="00315191" w:rsidP="006D2F61">
    <w:pPr>
      <w:pStyle w:val="ab"/>
      <w:ind w:left="105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191" w:rsidRDefault="00315191">
    <w:pPr>
      <w:ind w:leftChars="0" w:left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5191" w:rsidRDefault="00315191" w:rsidP="006D2F61">
    <w:pPr>
      <w:pStyle w:val="ab"/>
      <w:ind w:left="105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singleLevel"/>
    <w:tmpl w:val="00000001"/>
    <w:lvl w:ilvl="0">
      <w:start w:val="1"/>
      <w:numFmt w:val="decimal"/>
      <w:lvlText w:val="%1."/>
      <w:lvlJc w:val="left"/>
      <w:pPr>
        <w:tabs>
          <w:tab w:val="num" w:pos="1571"/>
        </w:tabs>
        <w:ind w:left="1548" w:firstLine="23"/>
      </w:pPr>
      <w:rPr>
        <w:rFonts w:hint="default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ind w:left="1850" w:hanging="420"/>
      </w:pPr>
    </w:lvl>
    <w:lvl w:ilvl="1">
      <w:start w:val="1"/>
      <w:numFmt w:val="lowerLetter"/>
      <w:lvlText w:val="%2)"/>
      <w:lvlJc w:val="left"/>
      <w:pPr>
        <w:ind w:left="2270" w:hanging="420"/>
      </w:pPr>
    </w:lvl>
    <w:lvl w:ilvl="2">
      <w:start w:val="1"/>
      <w:numFmt w:val="lowerRoman"/>
      <w:lvlText w:val="%3."/>
      <w:lvlJc w:val="right"/>
      <w:pPr>
        <w:ind w:left="2690" w:hanging="420"/>
      </w:pPr>
    </w:lvl>
    <w:lvl w:ilvl="3">
      <w:start w:val="1"/>
      <w:numFmt w:val="decimal"/>
      <w:lvlText w:val="%4."/>
      <w:lvlJc w:val="left"/>
      <w:pPr>
        <w:ind w:left="3110" w:hanging="420"/>
      </w:pPr>
    </w:lvl>
    <w:lvl w:ilvl="4">
      <w:start w:val="1"/>
      <w:numFmt w:val="lowerLetter"/>
      <w:lvlText w:val="%5)"/>
      <w:lvlJc w:val="left"/>
      <w:pPr>
        <w:ind w:left="3530" w:hanging="420"/>
      </w:pPr>
    </w:lvl>
    <w:lvl w:ilvl="5">
      <w:start w:val="1"/>
      <w:numFmt w:val="lowerRoman"/>
      <w:lvlText w:val="%6."/>
      <w:lvlJc w:val="right"/>
      <w:pPr>
        <w:ind w:left="3950" w:hanging="420"/>
      </w:pPr>
    </w:lvl>
    <w:lvl w:ilvl="6">
      <w:start w:val="1"/>
      <w:numFmt w:val="decimal"/>
      <w:lvlText w:val="%7."/>
      <w:lvlJc w:val="left"/>
      <w:pPr>
        <w:ind w:left="4370" w:hanging="420"/>
      </w:pPr>
    </w:lvl>
    <w:lvl w:ilvl="7">
      <w:start w:val="1"/>
      <w:numFmt w:val="lowerLetter"/>
      <w:lvlText w:val="%8)"/>
      <w:lvlJc w:val="left"/>
      <w:pPr>
        <w:ind w:left="4790" w:hanging="420"/>
      </w:pPr>
    </w:lvl>
    <w:lvl w:ilvl="8">
      <w:start w:val="1"/>
      <w:numFmt w:val="lowerRoman"/>
      <w:lvlText w:val="%9."/>
      <w:lvlJc w:val="right"/>
      <w:pPr>
        <w:ind w:left="5210" w:hanging="420"/>
      </w:pPr>
    </w:lvl>
  </w:abstractNum>
  <w:abstractNum w:abstractNumId="2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1571"/>
        </w:tabs>
        <w:ind w:left="1548" w:firstLine="23"/>
      </w:pPr>
      <w:rPr>
        <w:rFonts w:hint="default"/>
      </w:rPr>
    </w:lvl>
  </w:abstractNum>
  <w:abstractNum w:abstractNumId="3">
    <w:nsid w:val="0686634D"/>
    <w:multiLevelType w:val="hybridMultilevel"/>
    <w:tmpl w:val="AF12E844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1E8"/>
    <w:rsid w:val="00015763"/>
    <w:rsid w:val="000803B5"/>
    <w:rsid w:val="000804C7"/>
    <w:rsid w:val="000B31D4"/>
    <w:rsid w:val="000E0A2A"/>
    <w:rsid w:val="00164AE3"/>
    <w:rsid w:val="00172A27"/>
    <w:rsid w:val="00315191"/>
    <w:rsid w:val="00366D36"/>
    <w:rsid w:val="004101E8"/>
    <w:rsid w:val="00424469"/>
    <w:rsid w:val="006D2F61"/>
    <w:rsid w:val="007D79F7"/>
    <w:rsid w:val="007F66CA"/>
    <w:rsid w:val="008307DD"/>
    <w:rsid w:val="00867AC4"/>
    <w:rsid w:val="00934689"/>
    <w:rsid w:val="009E7AF9"/>
    <w:rsid w:val="009F6EC8"/>
    <w:rsid w:val="00A009A4"/>
    <w:rsid w:val="00A53B3D"/>
    <w:rsid w:val="00C62512"/>
    <w:rsid w:val="00CB74F5"/>
    <w:rsid w:val="00D64332"/>
    <w:rsid w:val="00D97C5F"/>
    <w:rsid w:val="00DB16F1"/>
    <w:rsid w:val="00DB21BB"/>
    <w:rsid w:val="00DE4588"/>
    <w:rsid w:val="00F009BF"/>
    <w:rsid w:val="00F02743"/>
    <w:rsid w:val="00F63565"/>
    <w:rsid w:val="00FC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2E77A1C-FEF4-430E-BBDA-E2BC42C2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2F61"/>
    <w:pPr>
      <w:spacing w:after="200" w:line="276" w:lineRule="auto"/>
      <w:ind w:leftChars="700" w:left="700"/>
    </w:pPr>
    <w:rPr>
      <w:rFonts w:ascii="楷体_GB2312" w:eastAsia="YaHei Consolas Hybrid" w:hAnsi="楷体_GB2312" w:cs="黑体"/>
      <w:sz w:val="15"/>
      <w:szCs w:val="22"/>
      <w:lang w:eastAsia="en-US"/>
    </w:rPr>
  </w:style>
  <w:style w:type="paragraph" w:styleId="1">
    <w:name w:val="heading 1"/>
    <w:basedOn w:val="a"/>
    <w:next w:val="a"/>
    <w:link w:val="1Char"/>
    <w:qFormat/>
    <w:pPr>
      <w:keepNext/>
      <w:keepLines/>
      <w:pBdr>
        <w:top w:val="single" w:sz="24" w:space="1" w:color="auto"/>
      </w:pBdr>
      <w:spacing w:before="480" w:after="0"/>
      <w:ind w:leftChars="0" w:left="220"/>
      <w:outlineLvl w:val="0"/>
    </w:pPr>
    <w:rPr>
      <w:rFonts w:ascii="Cambria" w:hAnsi="Cambria"/>
      <w:b/>
      <w:bCs/>
      <w:color w:val="365F90"/>
      <w:spacing w:val="20"/>
      <w:sz w:val="24"/>
      <w:szCs w:val="28"/>
      <w:lang w:eastAsia="zh-CN"/>
    </w:rPr>
  </w:style>
  <w:style w:type="paragraph" w:styleId="2">
    <w:name w:val="heading 2"/>
    <w:basedOn w:val="a"/>
    <w:next w:val="a"/>
    <w:link w:val="2Char"/>
    <w:qFormat/>
    <w:pPr>
      <w:keepNext/>
      <w:keepLines/>
      <w:pBdr>
        <w:top w:val="single" w:sz="8" w:space="1" w:color="auto"/>
      </w:pBdr>
      <w:spacing w:before="200" w:after="0"/>
      <w:ind w:leftChars="500" w:left="500"/>
      <w:outlineLvl w:val="1"/>
    </w:pPr>
    <w:rPr>
      <w:rFonts w:ascii="Cambria" w:hAnsi="Cambria"/>
      <w:b/>
      <w:bCs/>
      <w:color w:val="4F81BD"/>
      <w:sz w:val="22"/>
      <w:szCs w:val="26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00" w:after="0"/>
      <w:ind w:leftChars="600" w:left="600"/>
      <w:outlineLvl w:val="2"/>
    </w:pPr>
    <w:rPr>
      <w:rFonts w:ascii="Cambria" w:hAnsi="Cambria"/>
      <w:b/>
      <w:bCs/>
      <w:color w:val="4F81BD"/>
      <w:sz w:val="20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00" w:after="0"/>
      <w:outlineLvl w:val="3"/>
    </w:pPr>
    <w:rPr>
      <w:rFonts w:ascii="Cambria" w:eastAsia="宋体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00" w:after="0"/>
      <w:outlineLvl w:val="4"/>
    </w:pPr>
    <w:rPr>
      <w:rFonts w:ascii="Cambria" w:eastAsia="宋体" w:hAnsi="Cambria"/>
      <w:color w:val="233E5F"/>
    </w:rPr>
  </w:style>
  <w:style w:type="paragraph" w:styleId="6">
    <w:name w:val="heading 6"/>
    <w:basedOn w:val="a"/>
    <w:next w:val="a"/>
    <w:link w:val="6Char"/>
    <w:qFormat/>
    <w:pPr>
      <w:keepNext/>
      <w:keepLines/>
      <w:spacing w:before="200" w:after="0"/>
      <w:outlineLvl w:val="5"/>
    </w:pPr>
    <w:rPr>
      <w:rFonts w:ascii="Cambria" w:eastAsia="宋体" w:hAnsi="Cambria"/>
      <w:i/>
      <w:iCs/>
      <w:color w:val="233E5F"/>
    </w:rPr>
  </w:style>
  <w:style w:type="paragraph" w:styleId="7">
    <w:name w:val="heading 7"/>
    <w:basedOn w:val="a"/>
    <w:next w:val="a"/>
    <w:link w:val="7Char"/>
    <w:qFormat/>
    <w:pPr>
      <w:keepNext/>
      <w:keepLines/>
      <w:spacing w:before="200" w:after="0"/>
      <w:outlineLvl w:val="6"/>
    </w:pPr>
    <w:rPr>
      <w:rFonts w:ascii="Cambria" w:eastAsia="宋体" w:hAnsi="Cambria"/>
      <w:i/>
      <w:iCs/>
      <w:color w:val="3F3F3F"/>
    </w:rPr>
  </w:style>
  <w:style w:type="paragraph" w:styleId="8">
    <w:name w:val="heading 8"/>
    <w:basedOn w:val="a"/>
    <w:next w:val="a"/>
    <w:link w:val="8Char"/>
    <w:qFormat/>
    <w:pPr>
      <w:keepNext/>
      <w:keepLines/>
      <w:spacing w:before="200" w:after="0"/>
      <w:outlineLvl w:val="7"/>
    </w:pPr>
    <w:rPr>
      <w:rFonts w:ascii="Cambria" w:eastAsia="宋体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Char"/>
    <w:qFormat/>
    <w:pPr>
      <w:keepNext/>
      <w:keepLines/>
      <w:spacing w:before="200" w:after="0"/>
      <w:outlineLvl w:val="8"/>
    </w:pPr>
    <w:rPr>
      <w:rFonts w:ascii="Cambria" w:eastAsia="宋体" w:hAnsi="Cambria"/>
      <w:i/>
      <w:iCs/>
      <w:color w:val="3F3F3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rPr>
      <w:rFonts w:ascii="宋体" w:eastAsia="宋体" w:hAnsi="宋体"/>
    </w:rPr>
  </w:style>
  <w:style w:type="character" w:styleId="a4">
    <w:name w:val="Strong"/>
    <w:basedOn w:val="a0"/>
    <w:qFormat/>
    <w:rPr>
      <w:rFonts w:eastAsia="微软雅黑"/>
      <w:b/>
      <w:bCs/>
    </w:rPr>
  </w:style>
  <w:style w:type="character" w:styleId="a5">
    <w:name w:val="Hyperlink"/>
    <w:basedOn w:val="a0"/>
    <w:rPr>
      <w:color w:val="0000FF"/>
      <w:u w:val="single"/>
    </w:rPr>
  </w:style>
  <w:style w:type="character" w:styleId="a6">
    <w:name w:val="Emphasis"/>
    <w:basedOn w:val="a0"/>
    <w:qFormat/>
    <w:rPr>
      <w:i/>
      <w:iCs/>
    </w:rPr>
  </w:style>
  <w:style w:type="character" w:customStyle="1" w:styleId="Char">
    <w:name w:val="标题 Char"/>
    <w:basedOn w:val="a0"/>
    <w:link w:val="a7"/>
    <w:rPr>
      <w:rFonts w:ascii="Cambria" w:eastAsia="宋体" w:hAnsi="Cambria" w:cs="黑体"/>
      <w:color w:val="16365C"/>
      <w:spacing w:val="5"/>
      <w:kern w:val="28"/>
      <w:sz w:val="52"/>
      <w:szCs w:val="52"/>
    </w:rPr>
  </w:style>
  <w:style w:type="character" w:customStyle="1" w:styleId="Char0">
    <w:name w:val="批注框文本 Char"/>
    <w:basedOn w:val="a0"/>
    <w:link w:val="a8"/>
    <w:rPr>
      <w:sz w:val="18"/>
      <w:szCs w:val="18"/>
    </w:rPr>
  </w:style>
  <w:style w:type="character" w:customStyle="1" w:styleId="5Char">
    <w:name w:val="标题 5 Char"/>
    <w:basedOn w:val="a0"/>
    <w:link w:val="5"/>
    <w:rPr>
      <w:rFonts w:ascii="Cambria" w:eastAsia="宋体" w:hAnsi="Cambria" w:cs="黑体"/>
      <w:color w:val="233E5F"/>
    </w:rPr>
  </w:style>
  <w:style w:type="character" w:customStyle="1" w:styleId="6Char">
    <w:name w:val="标题 6 Char"/>
    <w:basedOn w:val="a0"/>
    <w:link w:val="6"/>
    <w:rPr>
      <w:rFonts w:ascii="Cambria" w:eastAsia="宋体" w:hAnsi="Cambria" w:cs="黑体"/>
      <w:i/>
      <w:iCs/>
      <w:color w:val="233E5F"/>
    </w:rPr>
  </w:style>
  <w:style w:type="character" w:customStyle="1" w:styleId="7Char">
    <w:name w:val="标题 7 Char"/>
    <w:basedOn w:val="a0"/>
    <w:link w:val="7"/>
    <w:rPr>
      <w:rFonts w:ascii="Cambria" w:eastAsia="宋体" w:hAnsi="Cambria" w:cs="黑体"/>
      <w:i/>
      <w:iCs/>
      <w:color w:val="3F3F3F"/>
    </w:rPr>
  </w:style>
  <w:style w:type="character" w:customStyle="1" w:styleId="8Char">
    <w:name w:val="标题 8 Char"/>
    <w:basedOn w:val="a0"/>
    <w:link w:val="8"/>
    <w:rPr>
      <w:rFonts w:ascii="Cambria" w:eastAsia="宋体" w:hAnsi="Cambria" w:cs="黑体"/>
      <w:color w:val="4F81BD"/>
      <w:sz w:val="20"/>
      <w:szCs w:val="20"/>
    </w:rPr>
  </w:style>
  <w:style w:type="character" w:customStyle="1" w:styleId="9Char">
    <w:name w:val="标题 9 Char"/>
    <w:basedOn w:val="a0"/>
    <w:link w:val="9"/>
    <w:rPr>
      <w:rFonts w:ascii="Cambria" w:eastAsia="宋体" w:hAnsi="Cambria" w:cs="黑体"/>
      <w:i/>
      <w:iCs/>
      <w:color w:val="3F3F3F"/>
      <w:sz w:val="20"/>
      <w:szCs w:val="20"/>
    </w:rPr>
  </w:style>
  <w:style w:type="character" w:customStyle="1" w:styleId="Char1">
    <w:name w:val="副标题 Char"/>
    <w:basedOn w:val="a0"/>
    <w:link w:val="a9"/>
    <w:rPr>
      <w:rFonts w:ascii="Cambria" w:eastAsia="宋体" w:hAnsi="Cambria" w:cs="黑体"/>
      <w:i/>
      <w:iCs/>
      <w:color w:val="4F81BD"/>
      <w:spacing w:val="15"/>
      <w:sz w:val="24"/>
      <w:szCs w:val="24"/>
    </w:rPr>
  </w:style>
  <w:style w:type="character" w:customStyle="1" w:styleId="4Char">
    <w:name w:val="标题 4 Char"/>
    <w:basedOn w:val="a0"/>
    <w:link w:val="4"/>
    <w:rPr>
      <w:rFonts w:ascii="Cambria" w:eastAsia="宋体" w:hAnsi="Cambria" w:cs="黑体"/>
      <w:b/>
      <w:bCs/>
      <w:i/>
      <w:iCs/>
      <w:color w:val="4F81BD"/>
    </w:rPr>
  </w:style>
  <w:style w:type="character" w:customStyle="1" w:styleId="Char2">
    <w:name w:val="文本块 Char"/>
    <w:basedOn w:val="a0"/>
    <w:link w:val="aa"/>
    <w:rPr>
      <w:i/>
      <w:iCs/>
      <w:color w:val="000000"/>
    </w:rPr>
  </w:style>
  <w:style w:type="character" w:customStyle="1" w:styleId="10">
    <w:name w:val="不明显强调1"/>
    <w:basedOn w:val="a0"/>
    <w:rPr>
      <w:i/>
      <w:iCs/>
      <w:color w:val="7F7F7F"/>
    </w:rPr>
  </w:style>
  <w:style w:type="character" w:customStyle="1" w:styleId="11">
    <w:name w:val="不明显参考1"/>
    <w:basedOn w:val="a0"/>
    <w:rPr>
      <w:smallCaps/>
      <w:color w:val="C0504D"/>
      <w:u w:val="single"/>
    </w:rPr>
  </w:style>
  <w:style w:type="character" w:customStyle="1" w:styleId="Char3">
    <w:name w:val="页眉 Char"/>
    <w:basedOn w:val="a0"/>
    <w:link w:val="ab"/>
    <w:rPr>
      <w:sz w:val="18"/>
      <w:szCs w:val="18"/>
    </w:rPr>
  </w:style>
  <w:style w:type="character" w:customStyle="1" w:styleId="Char4">
    <w:name w:val="页脚 Char"/>
    <w:basedOn w:val="a0"/>
    <w:link w:val="ac"/>
    <w:rPr>
      <w:sz w:val="18"/>
      <w:szCs w:val="18"/>
    </w:rPr>
  </w:style>
  <w:style w:type="character" w:customStyle="1" w:styleId="Char5">
    <w:name w:val="汉得文档样式 Char"/>
    <w:basedOn w:val="Char"/>
    <w:link w:val="ad"/>
    <w:rPr>
      <w:rFonts w:ascii="黑体" w:eastAsia="黑体" w:hAnsi="黑体" w:cs="黑体"/>
      <w:color w:val="16365C"/>
      <w:spacing w:val="5"/>
      <w:kern w:val="28"/>
      <w:sz w:val="44"/>
      <w:szCs w:val="44"/>
      <w:lang w:eastAsia="zh-CN"/>
    </w:rPr>
  </w:style>
  <w:style w:type="character" w:customStyle="1" w:styleId="Char6">
    <w:name w:val="文档首页标题 Char"/>
    <w:basedOn w:val="Char5"/>
    <w:link w:val="ae"/>
    <w:rPr>
      <w:rFonts w:ascii="黑体" w:eastAsia="黑体" w:hAnsi="黑体" w:cs="黑体"/>
      <w:color w:val="16365C"/>
      <w:spacing w:val="5"/>
      <w:kern w:val="28"/>
      <w:sz w:val="44"/>
      <w:szCs w:val="44"/>
      <w:lang w:eastAsia="zh-CN"/>
    </w:rPr>
  </w:style>
  <w:style w:type="character" w:customStyle="1" w:styleId="Char7">
    <w:name w:val="汉得文档作者信息 Char"/>
    <w:basedOn w:val="a0"/>
    <w:link w:val="af"/>
    <w:rPr>
      <w:sz w:val="20"/>
      <w:szCs w:val="20"/>
      <w:lang w:eastAsia="zh-CN"/>
    </w:rPr>
  </w:style>
  <w:style w:type="character" w:customStyle="1" w:styleId="2Char">
    <w:name w:val="标题 2 Char"/>
    <w:basedOn w:val="a0"/>
    <w:link w:val="2"/>
    <w:rPr>
      <w:rFonts w:ascii="Cambria" w:hAnsi="Cambria"/>
      <w:b/>
      <w:bCs/>
      <w:color w:val="4F81BD"/>
      <w:sz w:val="22"/>
      <w:szCs w:val="26"/>
    </w:rPr>
  </w:style>
  <w:style w:type="character" w:customStyle="1" w:styleId="3Char">
    <w:name w:val="标题 3 Char"/>
    <w:basedOn w:val="a0"/>
    <w:link w:val="3"/>
    <w:rPr>
      <w:rFonts w:ascii="Cambria" w:hAnsi="Cambria"/>
      <w:b/>
      <w:bCs/>
      <w:color w:val="4F81BD"/>
      <w:sz w:val="20"/>
    </w:rPr>
  </w:style>
  <w:style w:type="character" w:customStyle="1" w:styleId="Char8">
    <w:name w:val="明显引用 Char"/>
    <w:basedOn w:val="a0"/>
    <w:link w:val="12"/>
    <w:rPr>
      <w:b/>
      <w:bCs/>
      <w:i/>
      <w:iCs/>
      <w:color w:val="4F81BD"/>
    </w:rPr>
  </w:style>
  <w:style w:type="character" w:customStyle="1" w:styleId="13">
    <w:name w:val="书籍标题1"/>
    <w:basedOn w:val="a0"/>
    <w:rPr>
      <w:b/>
      <w:bCs/>
      <w:smallCaps/>
      <w:spacing w:val="5"/>
    </w:rPr>
  </w:style>
  <w:style w:type="character" w:customStyle="1" w:styleId="14">
    <w:name w:val="明显强调1"/>
    <w:basedOn w:val="a0"/>
    <w:rPr>
      <w:b/>
      <w:bCs/>
      <w:i/>
      <w:iCs/>
      <w:color w:val="4F81BD"/>
    </w:rPr>
  </w:style>
  <w:style w:type="character" w:customStyle="1" w:styleId="15">
    <w:name w:val="明显参考1"/>
    <w:basedOn w:val="a0"/>
    <w:rPr>
      <w:b/>
      <w:bCs/>
      <w:smallCaps/>
      <w:color w:val="C0504D"/>
      <w:spacing w:val="5"/>
      <w:u w:val="single"/>
    </w:rPr>
  </w:style>
  <w:style w:type="character" w:customStyle="1" w:styleId="1Char">
    <w:name w:val="标题 1 Char"/>
    <w:basedOn w:val="a0"/>
    <w:link w:val="1"/>
    <w:rPr>
      <w:rFonts w:ascii="Cambria" w:hAnsi="Cambria"/>
      <w:b/>
      <w:bCs/>
      <w:color w:val="365F90"/>
      <w:spacing w:val="20"/>
      <w:sz w:val="24"/>
      <w:szCs w:val="28"/>
      <w:lang w:eastAsia="zh-CN"/>
    </w:rPr>
  </w:style>
  <w:style w:type="paragraph" w:styleId="70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80">
    <w:name w:val="toc 8"/>
    <w:basedOn w:val="a"/>
    <w:next w:val="a"/>
    <w:pPr>
      <w:ind w:leftChars="1400" w:left="2940"/>
    </w:pPr>
  </w:style>
  <w:style w:type="paragraph" w:styleId="ab">
    <w:name w:val="header"/>
    <w:basedOn w:val="a"/>
    <w:link w:val="Char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9">
    <w:name w:val="Subtitle"/>
    <w:basedOn w:val="a"/>
    <w:next w:val="a"/>
    <w:link w:val="Char1"/>
    <w:qFormat/>
    <w:pPr>
      <w:ind w:leftChars="650" w:left="650"/>
    </w:pPr>
    <w:rPr>
      <w:rFonts w:ascii="Cambria" w:eastAsia="宋体" w:hAnsi="Cambria"/>
      <w:i/>
      <w:iCs/>
      <w:color w:val="4F81BD"/>
      <w:spacing w:val="15"/>
      <w:sz w:val="24"/>
      <w:szCs w:val="24"/>
    </w:rPr>
  </w:style>
  <w:style w:type="paragraph" w:styleId="aa">
    <w:name w:val="Block Text"/>
    <w:basedOn w:val="a"/>
    <w:next w:val="a"/>
    <w:link w:val="Char2"/>
    <w:rPr>
      <w:i/>
      <w:iCs/>
      <w:color w:val="000000"/>
    </w:rPr>
  </w:style>
  <w:style w:type="paragraph" w:styleId="20">
    <w:name w:val="toc 2"/>
    <w:basedOn w:val="a"/>
    <w:next w:val="a"/>
    <w:pPr>
      <w:spacing w:after="160"/>
      <w:ind w:leftChars="400" w:left="880"/>
    </w:pPr>
    <w:rPr>
      <w:sz w:val="18"/>
    </w:rPr>
  </w:style>
  <w:style w:type="paragraph" w:styleId="90">
    <w:name w:val="toc 9"/>
    <w:basedOn w:val="a"/>
    <w:next w:val="a"/>
    <w:pPr>
      <w:ind w:leftChars="1600" w:left="3360"/>
    </w:pPr>
  </w:style>
  <w:style w:type="paragraph" w:styleId="a7">
    <w:name w:val="Title"/>
    <w:basedOn w:val="a"/>
    <w:next w:val="a"/>
    <w:link w:val="Char"/>
    <w:qFormat/>
    <w:pPr>
      <w:pBdr>
        <w:bottom w:val="single" w:sz="8" w:space="4" w:color="4F81BD"/>
      </w:pBdr>
      <w:spacing w:after="300" w:line="240" w:lineRule="auto"/>
    </w:pPr>
    <w:rPr>
      <w:rFonts w:ascii="Cambria" w:eastAsia="宋体" w:hAnsi="Cambria"/>
      <w:color w:val="16365C"/>
      <w:spacing w:val="5"/>
      <w:kern w:val="28"/>
      <w:sz w:val="52"/>
      <w:szCs w:val="52"/>
    </w:rPr>
  </w:style>
  <w:style w:type="paragraph" w:styleId="50">
    <w:name w:val="toc 5"/>
    <w:basedOn w:val="a"/>
    <w:next w:val="a"/>
    <w:pPr>
      <w:ind w:leftChars="800" w:left="1680"/>
    </w:pPr>
  </w:style>
  <w:style w:type="paragraph" w:styleId="16">
    <w:name w:val="toc 1"/>
    <w:basedOn w:val="a"/>
    <w:next w:val="a"/>
    <w:pPr>
      <w:ind w:leftChars="200" w:left="440"/>
    </w:pPr>
    <w:rPr>
      <w:sz w:val="21"/>
    </w:rPr>
  </w:style>
  <w:style w:type="paragraph" w:styleId="30">
    <w:name w:val="toc 3"/>
    <w:basedOn w:val="a"/>
    <w:next w:val="a"/>
    <w:pPr>
      <w:spacing w:after="160"/>
      <w:ind w:leftChars="600" w:left="1320"/>
    </w:pPr>
  </w:style>
  <w:style w:type="paragraph" w:styleId="ac">
    <w:name w:val="footer"/>
    <w:basedOn w:val="a"/>
    <w:link w:val="Char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0">
    <w:name w:val="toc 6"/>
    <w:basedOn w:val="a"/>
    <w:next w:val="a"/>
    <w:pPr>
      <w:ind w:leftChars="1000" w:left="2100"/>
    </w:pPr>
  </w:style>
  <w:style w:type="paragraph" w:styleId="af0">
    <w:name w:val="caption"/>
    <w:basedOn w:val="a"/>
    <w:next w:val="a"/>
    <w:qFormat/>
    <w:pPr>
      <w:spacing w:line="240" w:lineRule="auto"/>
    </w:pPr>
    <w:rPr>
      <w:b/>
      <w:bCs/>
      <w:color w:val="4F81BD"/>
      <w:sz w:val="18"/>
      <w:szCs w:val="18"/>
    </w:rPr>
  </w:style>
  <w:style w:type="paragraph" w:styleId="a8">
    <w:name w:val="Balloon Text"/>
    <w:basedOn w:val="a"/>
    <w:link w:val="Char0"/>
    <w:rPr>
      <w:sz w:val="18"/>
      <w:szCs w:val="18"/>
    </w:rPr>
  </w:style>
  <w:style w:type="paragraph" w:styleId="af1">
    <w:name w:val="Body Text"/>
    <w:basedOn w:val="a"/>
    <w:pPr>
      <w:spacing w:before="120" w:after="120"/>
      <w:ind w:left="2520"/>
    </w:pPr>
  </w:style>
  <w:style w:type="paragraph" w:customStyle="1" w:styleId="17">
    <w:name w:val="列出段落1"/>
    <w:basedOn w:val="a"/>
    <w:pPr>
      <w:ind w:left="720"/>
    </w:pPr>
  </w:style>
  <w:style w:type="paragraph" w:customStyle="1" w:styleId="p0">
    <w:name w:val="p0"/>
    <w:basedOn w:val="a"/>
    <w:rPr>
      <w:rFonts w:ascii="Book Antiqua" w:eastAsia="宋体" w:hAnsi="Book Antiqua" w:cs="宋体"/>
      <w:sz w:val="20"/>
      <w:szCs w:val="20"/>
    </w:rPr>
  </w:style>
  <w:style w:type="paragraph" w:customStyle="1" w:styleId="p16">
    <w:name w:val="p16"/>
    <w:basedOn w:val="a"/>
    <w:pPr>
      <w:spacing w:before="120" w:after="120"/>
      <w:ind w:left="2520"/>
    </w:pPr>
    <w:rPr>
      <w:rFonts w:ascii="Book Antiqua" w:eastAsia="宋体" w:hAnsi="Book Antiqua" w:cs="宋体"/>
      <w:sz w:val="20"/>
      <w:szCs w:val="20"/>
    </w:rPr>
  </w:style>
  <w:style w:type="paragraph" w:customStyle="1" w:styleId="18">
    <w:name w:val="无间隔1"/>
    <w:rPr>
      <w:rFonts w:ascii="Calibri" w:hAnsi="Calibri" w:cs="黑体"/>
      <w:sz w:val="22"/>
      <w:szCs w:val="22"/>
      <w:lang w:eastAsia="en-US"/>
    </w:rPr>
  </w:style>
  <w:style w:type="paragraph" w:customStyle="1" w:styleId="TOC1">
    <w:name w:val="TOC 标题1"/>
    <w:basedOn w:val="1"/>
    <w:next w:val="a"/>
    <w:pPr>
      <w:outlineLvl w:val="9"/>
    </w:pPr>
  </w:style>
  <w:style w:type="paragraph" w:customStyle="1" w:styleId="ae">
    <w:name w:val="文档首页标题"/>
    <w:basedOn w:val="ad"/>
    <w:link w:val="Char6"/>
  </w:style>
  <w:style w:type="paragraph" w:customStyle="1" w:styleId="af">
    <w:name w:val="汉得文档作者信息"/>
    <w:basedOn w:val="a"/>
    <w:link w:val="Char7"/>
    <w:pPr>
      <w:ind w:leftChars="1000" w:left="2200"/>
    </w:pPr>
    <w:rPr>
      <w:sz w:val="20"/>
      <w:szCs w:val="20"/>
      <w:lang w:eastAsia="zh-CN"/>
    </w:rPr>
  </w:style>
  <w:style w:type="paragraph" w:customStyle="1" w:styleId="12">
    <w:name w:val="明显引用1"/>
    <w:basedOn w:val="a"/>
    <w:next w:val="a"/>
    <w:link w:val="Char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p17">
    <w:name w:val="p17"/>
    <w:basedOn w:val="a"/>
    <w:pPr>
      <w:spacing w:before="120" w:after="120" w:line="240" w:lineRule="auto"/>
      <w:ind w:leftChars="0" w:left="2520"/>
    </w:pPr>
    <w:rPr>
      <w:rFonts w:ascii="Book Antiqua" w:eastAsia="宋体" w:hAnsi="Book Antiqua" w:cs="宋体"/>
      <w:sz w:val="20"/>
      <w:szCs w:val="20"/>
      <w:lang w:eastAsia="zh-CN"/>
    </w:rPr>
  </w:style>
  <w:style w:type="paragraph" w:customStyle="1" w:styleId="ad">
    <w:name w:val="汉得文档样式"/>
    <w:basedOn w:val="a7"/>
    <w:link w:val="Char5"/>
    <w:pPr>
      <w:spacing w:before="3000" w:after="1600"/>
      <w:ind w:leftChars="0" w:left="0"/>
      <w:jc w:val="center"/>
    </w:pPr>
    <w:rPr>
      <w:rFonts w:ascii="黑体" w:eastAsia="黑体" w:hAnsi="黑体"/>
      <w:sz w:val="44"/>
      <w:szCs w:val="4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89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hyperlink" Target="http://172.31.212.19:8200/hec3dev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use\Documents\&#33258;&#23450;&#20041;%20Office%20&#27169;&#26495;\hand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F2FF1F-6520-4A29-B480-8A8BA90F2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hand.dotx</Template>
  <TotalTime>208</TotalTime>
  <Pages>6</Pages>
  <Words>434</Words>
  <Characters>2477</Characters>
  <Application>Microsoft Office Word</Application>
  <DocSecurity>0</DocSecurity>
  <PresentationFormat/>
  <Lines>20</Lines>
  <Paragraphs>5</Paragraphs>
  <Slides>0</Slides>
  <Notes>0</Notes>
  <HiddenSlides>0</HiddenSlides>
  <MMClips>0</MMClips>
  <ScaleCrop>false</ScaleCrop>
  <Company>Hand</Company>
  <LinksUpToDate>false</LinksUpToDate>
  <CharactersWithSpaces>2906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ZhouHao</dc:title>
  <dc:creator>体验用户28</dc:creator>
  <cp:lastModifiedBy>段建</cp:lastModifiedBy>
  <cp:revision>9</cp:revision>
  <cp:lastPrinted>1899-12-31T16:00:00Z</cp:lastPrinted>
  <dcterms:created xsi:type="dcterms:W3CDTF">2015-05-26T06:08:00Z</dcterms:created>
  <dcterms:modified xsi:type="dcterms:W3CDTF">2020-10-14T03:31:00Z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2052-8.1.0.2998</vt:lpwstr>
  </property>
</Properties>
</file>